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t>📘</w:t>
      </w:r>
      <w:r w:rsidRPr="00D048BF">
        <w:rPr>
          <w:sz w:val="24"/>
          <w:szCs w:val="24"/>
        </w:rPr>
        <w:t xml:space="preserve"> QA SUMMARY REPORT – AMONG US (Mobile Version)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Project: Among Us – QA Testing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 xml:space="preserve">Tester: Ajay </w:t>
      </w:r>
      <w:proofErr w:type="spellStart"/>
      <w:r w:rsidRPr="00D048BF">
        <w:rPr>
          <w:sz w:val="24"/>
          <w:szCs w:val="24"/>
        </w:rPr>
        <w:t>Chitran</w:t>
      </w:r>
      <w:proofErr w:type="spellEnd"/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Platform: Android Mobile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Tools Used: Jira Software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Testing Type: Functional Testing, Gameplay Testing, UI/UX Testing, Network Testing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Date: December 2025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---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t>⭐</w:t>
      </w:r>
      <w:r w:rsidRPr="00D048BF">
        <w:rPr>
          <w:sz w:val="24"/>
          <w:szCs w:val="24"/>
        </w:rPr>
        <w:t xml:space="preserve"> 1. Objective of Testing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The purpose of this QA testing project is to identify gameplay, UI, and network-related issues in the mobile version of Among Us.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Testing was performed to ensure: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Smooth gameplay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Proper functioning of controls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Stable network handling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 xml:space="preserve">Correct UI/UX </w:t>
      </w:r>
      <w:proofErr w:type="spellStart"/>
      <w:r w:rsidRPr="00D048BF">
        <w:rPr>
          <w:sz w:val="24"/>
          <w:szCs w:val="24"/>
        </w:rPr>
        <w:t>behaviour</w:t>
      </w:r>
      <w:proofErr w:type="spellEnd"/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No critical interruptions that affect player experience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---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t>📌</w:t>
      </w:r>
      <w:r w:rsidRPr="00D048BF">
        <w:rPr>
          <w:sz w:val="24"/>
          <w:szCs w:val="24"/>
        </w:rPr>
        <w:t xml:space="preserve"> 2. Test Scope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Testing covered the following areas: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Login / Lobby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Matchmaking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Player controls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Impostor actions (Kill, Sabotage, Vent)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Chat system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Emergency meeting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Audio/Visual feedback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 xml:space="preserve">Network </w:t>
      </w:r>
      <w:proofErr w:type="spellStart"/>
      <w:r w:rsidRPr="00D048BF">
        <w:rPr>
          <w:sz w:val="24"/>
          <w:szCs w:val="24"/>
        </w:rPr>
        <w:t>behaviour</w:t>
      </w:r>
      <w:proofErr w:type="spellEnd"/>
      <w:r w:rsidRPr="00D048BF">
        <w:rPr>
          <w:sz w:val="24"/>
          <w:szCs w:val="24"/>
        </w:rPr>
        <w:t xml:space="preserve"> (disconnects)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---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t>📝</w:t>
      </w:r>
      <w:r w:rsidRPr="00D048BF">
        <w:rPr>
          <w:sz w:val="24"/>
          <w:szCs w:val="24"/>
        </w:rPr>
        <w:t xml:space="preserve"> 3. Test Execution Summary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Category</w:t>
      </w:r>
      <w:r w:rsidRPr="00D048BF">
        <w:rPr>
          <w:sz w:val="24"/>
          <w:szCs w:val="24"/>
        </w:rPr>
        <w:tab/>
        <w:t>Details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Total Test Cases Executed</w:t>
      </w:r>
      <w:r w:rsidRPr="00D048BF">
        <w:rPr>
          <w:sz w:val="24"/>
          <w:szCs w:val="24"/>
        </w:rPr>
        <w:tab/>
        <w:t>20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Passed</w:t>
      </w:r>
      <w:r w:rsidRPr="00D048BF">
        <w:rPr>
          <w:sz w:val="24"/>
          <w:szCs w:val="24"/>
        </w:rPr>
        <w:tab/>
        <w:t>15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Failed</w:t>
      </w:r>
      <w:r w:rsidRPr="00D048BF">
        <w:rPr>
          <w:sz w:val="24"/>
          <w:szCs w:val="24"/>
        </w:rPr>
        <w:tab/>
        <w:t>5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Bugs Found</w:t>
      </w:r>
      <w:r w:rsidRPr="00D048BF">
        <w:rPr>
          <w:sz w:val="24"/>
          <w:szCs w:val="24"/>
        </w:rPr>
        <w:tab/>
        <w:t>5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Severity Levels</w:t>
      </w:r>
      <w:r w:rsidRPr="00D048BF">
        <w:rPr>
          <w:sz w:val="24"/>
          <w:szCs w:val="24"/>
        </w:rPr>
        <w:tab/>
        <w:t>Critical: 1, Major: 3, Minor: 1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---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t>🐞</w:t>
      </w:r>
      <w:r w:rsidRPr="00D048BF">
        <w:rPr>
          <w:sz w:val="24"/>
          <w:szCs w:val="24"/>
        </w:rPr>
        <w:t xml:space="preserve"> 4. Bugs Identified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Bug 1 (Critical): Player gets disconnected when mobile network is turned off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Impact: Game becomes unplayable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Status: Fixed / Done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Bug 2 (Major): Kill button does not respond when impostor taps it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lastRenderedPageBreak/>
        <w:t>Impact: Impostor gameplay blocked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Status: Fixed / Done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Bug 3 (Major): Chat window automatically opens while player is walking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Impact: Interrupts gameplay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Status: Fixed / Done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Bug 4 (Major): Meeting sound effect does not play during emergency meeting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Impact: Missing UX feedback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Status: Fixed / Done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Bug 5 (Minor): Game disconnects even when network is stable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Impact: Minor gameplay interruption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Status: Under review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---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t>⚙</w:t>
      </w:r>
      <w:r w:rsidRPr="00D048BF">
        <w:rPr>
          <w:sz w:val="24"/>
          <w:szCs w:val="24"/>
        </w:rPr>
        <w:t xml:space="preserve"> 5. Tools Used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Calibri" w:hAnsi="Calibri" w:cs="Calibri"/>
          <w:sz w:val="24"/>
          <w:szCs w:val="24"/>
        </w:rPr>
        <w:t>🟦</w:t>
      </w:r>
      <w:r w:rsidRPr="00D048BF">
        <w:rPr>
          <w:sz w:val="24"/>
          <w:szCs w:val="24"/>
        </w:rPr>
        <w:t xml:space="preserve"> Jira (Bug tracking &amp; workflow management)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t>📱</w:t>
      </w:r>
      <w:r w:rsidRPr="00D048BF">
        <w:rPr>
          <w:sz w:val="24"/>
          <w:szCs w:val="24"/>
        </w:rPr>
        <w:t xml:space="preserve"> Android gameplay testing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---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lastRenderedPageBreak/>
        <w:t>📈</w:t>
      </w:r>
      <w:r w:rsidRPr="00D048BF">
        <w:rPr>
          <w:sz w:val="24"/>
          <w:szCs w:val="24"/>
        </w:rPr>
        <w:t xml:space="preserve"> 6. Overall Quality Assessment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The game is overall playable and stable, but certain issues affect gameplay fluidity—especially in network handling and impostor actions.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The identified bugs were tracked in Jira and assigned appropriate severity levels.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---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t>📌</w:t>
      </w:r>
      <w:r w:rsidRPr="00D048BF">
        <w:rPr>
          <w:sz w:val="24"/>
          <w:szCs w:val="24"/>
        </w:rPr>
        <w:t xml:space="preserve"> 7. Conclusion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The QA testing resulted in 5 valid bugs, out of which 4 were resolved.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Game quality has improved after fixes.</w:t>
      </w: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Further regression testing is recommended after updates.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---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rFonts w:ascii="Segoe UI Symbol" w:hAnsi="Segoe UI Symbol" w:cs="Segoe UI Symbol"/>
          <w:sz w:val="24"/>
          <w:szCs w:val="24"/>
        </w:rPr>
        <w:t>👤</w:t>
      </w:r>
      <w:r w:rsidRPr="00D048BF">
        <w:rPr>
          <w:sz w:val="24"/>
          <w:szCs w:val="24"/>
        </w:rPr>
        <w:t xml:space="preserve"> Prepared by:</w:t>
      </w:r>
    </w:p>
    <w:p w:rsidR="00D048BF" w:rsidRPr="00D048BF" w:rsidRDefault="00D048BF" w:rsidP="00D048BF">
      <w:pPr>
        <w:rPr>
          <w:sz w:val="24"/>
          <w:szCs w:val="24"/>
        </w:rPr>
      </w:pPr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 xml:space="preserve">Ajay </w:t>
      </w:r>
      <w:proofErr w:type="spellStart"/>
      <w:r w:rsidRPr="00D048BF">
        <w:rPr>
          <w:sz w:val="24"/>
          <w:szCs w:val="24"/>
        </w:rPr>
        <w:t>Chitran</w:t>
      </w:r>
      <w:proofErr w:type="spellEnd"/>
    </w:p>
    <w:p w:rsidR="00D048BF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Game QA Tester | Manual Tester</w:t>
      </w:r>
    </w:p>
    <w:p w:rsidR="00601325" w:rsidRPr="00D048BF" w:rsidRDefault="00D048BF" w:rsidP="00D048BF">
      <w:pPr>
        <w:rPr>
          <w:sz w:val="24"/>
          <w:szCs w:val="24"/>
        </w:rPr>
      </w:pPr>
      <w:r w:rsidRPr="00D048BF">
        <w:rPr>
          <w:sz w:val="24"/>
          <w:szCs w:val="24"/>
        </w:rPr>
        <w:t>India</w:t>
      </w:r>
      <w:bookmarkStart w:id="0" w:name="_GoBack"/>
      <w:bookmarkEnd w:id="0"/>
    </w:p>
    <w:sectPr w:rsidR="00601325" w:rsidRPr="00D048BF" w:rsidSect="00601325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45C8" w:rsidRDefault="00F345C8" w:rsidP="00601325">
      <w:r>
        <w:separator/>
      </w:r>
    </w:p>
  </w:endnote>
  <w:endnote w:type="continuationSeparator" w:id="0">
    <w:p w:rsidR="00F345C8" w:rsidRDefault="00F345C8" w:rsidP="00601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45C8" w:rsidRDefault="00F345C8" w:rsidP="00601325">
      <w:r>
        <w:separator/>
      </w:r>
    </w:p>
  </w:footnote>
  <w:footnote w:type="continuationSeparator" w:id="0">
    <w:p w:rsidR="00F345C8" w:rsidRDefault="00F345C8" w:rsidP="006013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C6946D7"/>
    <w:multiLevelType w:val="hybridMultilevel"/>
    <w:tmpl w:val="90767BD0"/>
    <w:lvl w:ilvl="0" w:tplc="124081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12704CC"/>
    <w:multiLevelType w:val="hybridMultilevel"/>
    <w:tmpl w:val="D3C256B2"/>
    <w:lvl w:ilvl="0" w:tplc="2E8C22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3B090F09"/>
    <w:multiLevelType w:val="hybridMultilevel"/>
    <w:tmpl w:val="28F485CA"/>
    <w:lvl w:ilvl="0" w:tplc="2BFA5D28">
      <w:start w:val="1"/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8184CF0"/>
    <w:multiLevelType w:val="hybridMultilevel"/>
    <w:tmpl w:val="A7004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3"/>
  </w:num>
  <w:num w:numId="2">
    <w:abstractNumId w:val="12"/>
  </w:num>
  <w:num w:numId="3">
    <w:abstractNumId w:val="10"/>
  </w:num>
  <w:num w:numId="4">
    <w:abstractNumId w:val="25"/>
  </w:num>
  <w:num w:numId="5">
    <w:abstractNumId w:val="14"/>
  </w:num>
  <w:num w:numId="6">
    <w:abstractNumId w:val="18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7"/>
  </w:num>
  <w:num w:numId="20">
    <w:abstractNumId w:val="24"/>
  </w:num>
  <w:num w:numId="21">
    <w:abstractNumId w:val="20"/>
  </w:num>
  <w:num w:numId="22">
    <w:abstractNumId w:val="11"/>
  </w:num>
  <w:num w:numId="23">
    <w:abstractNumId w:val="26"/>
  </w:num>
  <w:num w:numId="24">
    <w:abstractNumId w:val="22"/>
  </w:num>
  <w:num w:numId="25">
    <w:abstractNumId w:val="19"/>
  </w:num>
  <w:num w:numId="26">
    <w:abstractNumId w:val="15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47E"/>
    <w:rsid w:val="004E3D7C"/>
    <w:rsid w:val="00601325"/>
    <w:rsid w:val="00645252"/>
    <w:rsid w:val="006D3D74"/>
    <w:rsid w:val="0077247E"/>
    <w:rsid w:val="007D1CA2"/>
    <w:rsid w:val="0083569A"/>
    <w:rsid w:val="00A9204E"/>
    <w:rsid w:val="00C114B4"/>
    <w:rsid w:val="00D048BF"/>
    <w:rsid w:val="00F3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E2DCAB"/>
  <w15:chartTrackingRefBased/>
  <w15:docId w15:val="{731A00C3-9E83-4A7F-9E20-54EF06960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77247E"/>
    <w:pPr>
      <w:ind w:left="720"/>
      <w:contextualSpacing/>
    </w:pPr>
  </w:style>
  <w:style w:type="table" w:styleId="TableGrid">
    <w:name w:val="Table Grid"/>
    <w:basedOn w:val="TableNormal"/>
    <w:uiPriority w:val="39"/>
    <w:rsid w:val="0060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inash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6106D7-AFB5-4F1F-AD9E-D2359D7EB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88</TotalTime>
  <Pages>2</Pages>
  <Words>378</Words>
  <Characters>1922</Characters>
  <Application>Microsoft Office Word</Application>
  <DocSecurity>0</DocSecurity>
  <Lines>106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2025-12-09T08:06:00Z</dcterms:created>
  <dcterms:modified xsi:type="dcterms:W3CDTF">2025-12-09T09:34:00Z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d117b4e0-58fd-4245-bc2c-5a8809e9fd37</vt:lpwstr>
  </property>
</Properties>
</file>